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322598" w14:textId="0B4DE622" w:rsidR="00443BE3" w:rsidRDefault="00443BE3" w:rsidP="00255419">
      <w:pPr>
        <w:pStyle w:val="Heading1"/>
      </w:pPr>
      <w:r>
        <w:t>Security Ops</w:t>
      </w:r>
    </w:p>
    <w:p w14:paraId="17248C20" w14:textId="168E665A" w:rsidR="00255419" w:rsidRDefault="00255419" w:rsidP="00255419">
      <w:pPr>
        <w:pStyle w:val="Heading1"/>
      </w:pPr>
      <w:r>
        <w:t>Activity</w:t>
      </w:r>
      <w:r w:rsidR="00011B60">
        <w:t xml:space="preserve"> 3</w:t>
      </w:r>
      <w:r>
        <w:t xml:space="preserve">: </w:t>
      </w:r>
      <w:r w:rsidR="008417E1">
        <w:t>Monitor the webserver for shellshock exploitation attempts</w:t>
      </w:r>
    </w:p>
    <w:p w14:paraId="75B917B6" w14:textId="77777777" w:rsidR="00F035EB" w:rsidRDefault="00F035EB" w:rsidP="00335746">
      <w:pPr>
        <w:widowControl w:val="0"/>
        <w:autoSpaceDE w:val="0"/>
        <w:autoSpaceDN w:val="0"/>
        <w:adjustRightInd w:val="0"/>
        <w:rPr>
          <w:rFonts w:ascii="Helvetica Neue" w:hAnsi="Helvetica Neue" w:cs="Helvetica Neue"/>
          <w:sz w:val="28"/>
          <w:szCs w:val="28"/>
        </w:rPr>
      </w:pPr>
    </w:p>
    <w:p w14:paraId="43061393" w14:textId="092BCB47" w:rsidR="00255419" w:rsidRDefault="008417E1" w:rsidP="00F035EB">
      <w:r>
        <w:t xml:space="preserve">The frontline of defense is security operations.  These employees monitor the servers for compromise &amp; intervene in the event of compromise.  Not every company is large enough to justify the cost of full time employees who monitor for evidence of compromise.  </w:t>
      </w:r>
    </w:p>
    <w:p w14:paraId="09F3884F" w14:textId="77777777" w:rsidR="00255419" w:rsidRDefault="00255419" w:rsidP="00335746">
      <w:pPr>
        <w:widowControl w:val="0"/>
        <w:autoSpaceDE w:val="0"/>
        <w:autoSpaceDN w:val="0"/>
        <w:adjustRightInd w:val="0"/>
        <w:rPr>
          <w:rFonts w:ascii="Helvetica Neue" w:hAnsi="Helvetica Neue" w:cs="Helvetica Neue"/>
          <w:sz w:val="28"/>
          <w:szCs w:val="28"/>
        </w:rPr>
      </w:pPr>
    </w:p>
    <w:p w14:paraId="4AEA1124" w14:textId="7703CF86" w:rsidR="009A0A8A" w:rsidRDefault="00255419" w:rsidP="009A0A8A">
      <w:r w:rsidRPr="00F035EB">
        <w:rPr>
          <w:b/>
        </w:rPr>
        <w:t>Step 1:</w:t>
      </w:r>
      <w:r>
        <w:t xml:space="preserve"> </w:t>
      </w:r>
      <w:r w:rsidR="00241841">
        <w:t>shell into the server</w:t>
      </w:r>
      <w:r w:rsidR="009A0A8A">
        <w:t xml:space="preserve">.  </w:t>
      </w:r>
    </w:p>
    <w:p w14:paraId="15705CF3" w14:textId="77777777" w:rsidR="009A0A8A" w:rsidRDefault="009A0A8A" w:rsidP="009A0A8A"/>
    <w:p w14:paraId="07739A1A" w14:textId="1E13A4DC" w:rsidR="009A0A8A" w:rsidRDefault="009A0A8A" w:rsidP="00241841">
      <w:pPr>
        <w:pStyle w:val="ListParagraph"/>
        <w:numPr>
          <w:ilvl w:val="0"/>
          <w:numId w:val="17"/>
        </w:numPr>
      </w:pPr>
      <w:r>
        <w:t>Open a terminal window.</w:t>
      </w:r>
    </w:p>
    <w:p w14:paraId="72A84D42" w14:textId="16C6CE31" w:rsidR="00241841" w:rsidRDefault="00241841" w:rsidP="00241841">
      <w:pPr>
        <w:pStyle w:val="ListParagraph"/>
        <w:numPr>
          <w:ilvl w:val="0"/>
          <w:numId w:val="17"/>
        </w:numPr>
      </w:pPr>
      <w:r>
        <w:t xml:space="preserve">Type </w:t>
      </w:r>
      <w:proofErr w:type="spellStart"/>
      <w:r>
        <w:t>ssh</w:t>
      </w:r>
      <w:proofErr w:type="spellEnd"/>
      <w:r>
        <w:t xml:space="preserve"> </w:t>
      </w:r>
      <w:proofErr w:type="gramStart"/>
      <w:r w:rsidR="00D66026">
        <w:t>pentesterlab@192.168.64.210</w:t>
      </w:r>
      <w:r>
        <w:t xml:space="preserve">  (</w:t>
      </w:r>
      <w:proofErr w:type="spellStart"/>
      <w:proofErr w:type="gramEnd"/>
      <w:r>
        <w:t>pwd</w:t>
      </w:r>
      <w:proofErr w:type="spellEnd"/>
      <w:r>
        <w:t xml:space="preserve"> is </w:t>
      </w:r>
      <w:proofErr w:type="spellStart"/>
      <w:r>
        <w:t>tcuser</w:t>
      </w:r>
      <w:proofErr w:type="spellEnd"/>
      <w:r>
        <w:t>)</w:t>
      </w:r>
    </w:p>
    <w:p w14:paraId="57CA8CD1" w14:textId="77777777" w:rsidR="00241841" w:rsidRDefault="00241841" w:rsidP="00241841">
      <w:pPr>
        <w:ind w:left="360"/>
      </w:pPr>
    </w:p>
    <w:p w14:paraId="2CFF4E02" w14:textId="77777777" w:rsidR="00255419" w:rsidRDefault="00255419" w:rsidP="0036700E"/>
    <w:p w14:paraId="3C2B6DF1" w14:textId="79AD983A" w:rsidR="00B36CEE" w:rsidRDefault="00255419" w:rsidP="0036700E">
      <w:r w:rsidRPr="00245110">
        <w:rPr>
          <w:b/>
        </w:rPr>
        <w:t xml:space="preserve">Step 3: </w:t>
      </w:r>
      <w:r w:rsidR="00B36CEE">
        <w:t>Let’s</w:t>
      </w:r>
      <w:r w:rsidR="00241841">
        <w:t xml:space="preserve"> monitor the web logs</w:t>
      </w:r>
      <w:r w:rsidR="00B36CEE">
        <w:t>:</w:t>
      </w:r>
    </w:p>
    <w:p w14:paraId="0985AF2E" w14:textId="77777777" w:rsidR="00B36CEE" w:rsidRDefault="00B36CEE" w:rsidP="0036700E"/>
    <w:p w14:paraId="595089E9" w14:textId="3B518DFA" w:rsidR="00B36CEE" w:rsidRDefault="00AB3678" w:rsidP="00B36CEE">
      <w:pPr>
        <w:pStyle w:val="ListParagraph"/>
        <w:numPr>
          <w:ilvl w:val="0"/>
          <w:numId w:val="18"/>
        </w:numPr>
      </w:pPr>
      <w:r>
        <w:t>tail –f /</w:t>
      </w:r>
      <w:proofErr w:type="spellStart"/>
      <w:r>
        <w:t>usr</w:t>
      </w:r>
      <w:proofErr w:type="spellEnd"/>
      <w:r>
        <w:t>/local/apache2/logs/</w:t>
      </w:r>
      <w:proofErr w:type="spellStart"/>
      <w:r>
        <w:t>access_log</w:t>
      </w:r>
      <w:proofErr w:type="spellEnd"/>
    </w:p>
    <w:p w14:paraId="144D5C5F" w14:textId="77777777" w:rsidR="00B36CEE" w:rsidRDefault="00B36CEE" w:rsidP="00B36CEE">
      <w:pPr>
        <w:ind w:left="360"/>
      </w:pPr>
    </w:p>
    <w:p w14:paraId="05C5046C" w14:textId="1E64D65B" w:rsidR="00335746" w:rsidRDefault="00335746" w:rsidP="00F035EB"/>
    <w:p w14:paraId="1D802C84" w14:textId="4F246AEC" w:rsidR="00266A51" w:rsidRDefault="00D479F4" w:rsidP="00F035EB">
      <w:r>
        <w:rPr>
          <w:noProof/>
        </w:rPr>
        <w:drawing>
          <wp:inline distT="0" distB="0" distL="0" distR="0" wp14:anchorId="4326B514" wp14:editId="792FE74D">
            <wp:extent cx="5943600" cy="1048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03 at 3.11.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p w14:paraId="3DC97A92" w14:textId="77777777" w:rsidR="00D479F4" w:rsidRDefault="00D479F4" w:rsidP="00F035EB"/>
    <w:p w14:paraId="757007C8" w14:textId="2D68A537" w:rsidR="00D479F4" w:rsidRDefault="00D479F4" w:rsidP="00F035EB">
      <w:r>
        <w:t xml:space="preserve">Tail is a way of viewing the entries at the end of a file.  This makes it very helpful for viewing log files, which can be very large.  The –f directive tells it to follow the file.  If there is new data added to the end of the file, it will show that data in real time. </w:t>
      </w:r>
    </w:p>
    <w:p w14:paraId="2296F364" w14:textId="77777777" w:rsidR="00D479F4" w:rsidRDefault="00D479F4" w:rsidP="00F035EB"/>
    <w:p w14:paraId="6FD8DDB5" w14:textId="77777777" w:rsidR="00D479F4" w:rsidRDefault="00D479F4" w:rsidP="00F035EB">
      <w:r>
        <w:t xml:space="preserve">This file captures a log of all access attempts on the server.  It shows </w:t>
      </w:r>
    </w:p>
    <w:p w14:paraId="140416F3" w14:textId="2540F9A2" w:rsidR="00D479F4" w:rsidRDefault="00D479F4" w:rsidP="00D479F4">
      <w:pPr>
        <w:pStyle w:val="ListParagraph"/>
        <w:numPr>
          <w:ilvl w:val="0"/>
          <w:numId w:val="19"/>
        </w:numPr>
      </w:pPr>
      <w:r>
        <w:t>the IP address of the client that connected</w:t>
      </w:r>
    </w:p>
    <w:p w14:paraId="0338632A" w14:textId="74D2E2CC" w:rsidR="00D479F4" w:rsidRDefault="00D479F4" w:rsidP="00D479F4">
      <w:pPr>
        <w:pStyle w:val="ListParagraph"/>
        <w:numPr>
          <w:ilvl w:val="0"/>
          <w:numId w:val="19"/>
        </w:numPr>
      </w:pPr>
      <w:r>
        <w:t xml:space="preserve">the time they connected (down to the second)  </w:t>
      </w:r>
    </w:p>
    <w:p w14:paraId="48B5783F" w14:textId="79D84CE0" w:rsidR="00D479F4" w:rsidRDefault="00D479F4" w:rsidP="00D479F4">
      <w:pPr>
        <w:pStyle w:val="ListParagraph"/>
        <w:numPr>
          <w:ilvl w:val="0"/>
          <w:numId w:val="19"/>
        </w:numPr>
      </w:pPr>
      <w:r>
        <w:t xml:space="preserve">The HTTP method that was used </w:t>
      </w:r>
    </w:p>
    <w:p w14:paraId="5953AB1D" w14:textId="72DF7FF5" w:rsidR="00D479F4" w:rsidRDefault="00D479F4" w:rsidP="00D479F4">
      <w:pPr>
        <w:pStyle w:val="ListParagraph"/>
        <w:numPr>
          <w:ilvl w:val="0"/>
          <w:numId w:val="19"/>
        </w:numPr>
      </w:pPr>
      <w:r>
        <w:t>The URI that was accessed</w:t>
      </w:r>
    </w:p>
    <w:p w14:paraId="7A0A294E" w14:textId="4D8997A9" w:rsidR="00D479F4" w:rsidRDefault="00D479F4" w:rsidP="00D479F4">
      <w:pPr>
        <w:pStyle w:val="ListParagraph"/>
        <w:numPr>
          <w:ilvl w:val="0"/>
          <w:numId w:val="19"/>
        </w:numPr>
      </w:pPr>
      <w:r>
        <w:t>The status code that the web server returned (200 means everything was ok!  404 means file not found).</w:t>
      </w:r>
    </w:p>
    <w:p w14:paraId="033CC621" w14:textId="77777777" w:rsidR="00D479F4" w:rsidRDefault="00D479F4" w:rsidP="00D479F4"/>
    <w:p w14:paraId="56526DCC" w14:textId="69AD6DFD" w:rsidR="00D479F4" w:rsidRDefault="00D479F4" w:rsidP="00D479F4">
      <w:r>
        <w:t xml:space="preserve">If you open a web browser on your </w:t>
      </w:r>
      <w:proofErr w:type="spellStart"/>
      <w:r>
        <w:t>pentesting</w:t>
      </w:r>
      <w:proofErr w:type="spellEnd"/>
      <w:r>
        <w:t xml:space="preserve"> VM &amp; connect to the server entry, you’</w:t>
      </w:r>
      <w:r w:rsidR="00707A71">
        <w:t>ll notice that new entries</w:t>
      </w:r>
      <w:r>
        <w:t xml:space="preserve"> will get added to the log.</w:t>
      </w:r>
    </w:p>
    <w:p w14:paraId="3D61666A" w14:textId="77777777" w:rsidR="00707A71" w:rsidRDefault="00707A71" w:rsidP="00D479F4"/>
    <w:p w14:paraId="5CA2D2BD" w14:textId="0A69548E" w:rsidR="00707A71" w:rsidRDefault="00707A71" w:rsidP="00D479F4">
      <w:r>
        <w:lastRenderedPageBreak/>
        <w:t>This type of log is on practically every web server on the p</w:t>
      </w:r>
      <w:r w:rsidR="00A5692B">
        <w:t>lanet.  Every time you access a web page, a webserver is gathering this information about you.</w:t>
      </w:r>
    </w:p>
    <w:p w14:paraId="7ABB9C55" w14:textId="77777777" w:rsidR="00A5692B" w:rsidRDefault="00A5692B" w:rsidP="00D479F4"/>
    <w:p w14:paraId="58A32748" w14:textId="1B3E8E89" w:rsidR="006D15FA" w:rsidRDefault="006D15FA" w:rsidP="00D479F4">
      <w:r w:rsidRPr="00BC07EE">
        <w:rPr>
          <w:b/>
        </w:rPr>
        <w:t>Step 3:</w:t>
      </w:r>
      <w:r>
        <w:t xml:space="preserve"> Watch </w:t>
      </w:r>
      <w:proofErr w:type="spellStart"/>
      <w:r>
        <w:t>access_log</w:t>
      </w:r>
      <w:proofErr w:type="spellEnd"/>
      <w:r>
        <w:t xml:space="preserve"> during scan</w:t>
      </w:r>
    </w:p>
    <w:p w14:paraId="37F6A3FC" w14:textId="0626D824" w:rsidR="00ED11BE" w:rsidRDefault="00A5692B" w:rsidP="00D479F4">
      <w:r>
        <w:t>Let’s open a new termin</w:t>
      </w:r>
      <w:r w:rsidR="00ED11BE">
        <w:t xml:space="preserve">al on the </w:t>
      </w:r>
      <w:proofErr w:type="spellStart"/>
      <w:r w:rsidR="00ED11BE">
        <w:t>pentester</w:t>
      </w:r>
      <w:proofErr w:type="spellEnd"/>
      <w:r w:rsidR="00ED11BE">
        <w:t xml:space="preserve"> workstation and start our vulnerability scanning script &amp; compare the entries for a normal browser connection versus our vulnerability scan</w:t>
      </w:r>
      <w:r w:rsidR="009D10CB">
        <w:t>:</w:t>
      </w:r>
    </w:p>
    <w:p w14:paraId="66BD8A91" w14:textId="77777777" w:rsidR="009D10CB" w:rsidRDefault="009D10CB" w:rsidP="00D479F4"/>
    <w:p w14:paraId="73DEA124" w14:textId="42A3626B" w:rsidR="006D15FA" w:rsidRDefault="00A660D9" w:rsidP="006D15FA">
      <w:pPr>
        <w:pStyle w:val="ListParagraph"/>
        <w:numPr>
          <w:ilvl w:val="0"/>
          <w:numId w:val="20"/>
        </w:numPr>
      </w:pPr>
      <w:r>
        <w:t xml:space="preserve">Open a second terminal window &amp; resize them to be side by side.  The one on the left should be your existing </w:t>
      </w:r>
      <w:proofErr w:type="spellStart"/>
      <w:r>
        <w:t>ssh</w:t>
      </w:r>
      <w:proofErr w:type="spellEnd"/>
      <w:r>
        <w:t xml:space="preserve"> session.  The one on the right will be for launching attacks. </w:t>
      </w:r>
    </w:p>
    <w:p w14:paraId="5239035B" w14:textId="279CF29F" w:rsidR="00A660D9" w:rsidRDefault="006D15FA" w:rsidP="00A660D9">
      <w:pPr>
        <w:pStyle w:val="ListParagraph"/>
        <w:numPr>
          <w:ilvl w:val="0"/>
          <w:numId w:val="20"/>
        </w:numPr>
      </w:pPr>
      <w:r>
        <w:t>We’re going to run only the shellshock vulnerability scan against the server.  This is automated if you run the following command:</w:t>
      </w:r>
    </w:p>
    <w:p w14:paraId="3F25C901" w14:textId="5A66B790" w:rsidR="006D15FA" w:rsidRPr="006D15FA" w:rsidRDefault="006D15FA" w:rsidP="00A660D9">
      <w:pPr>
        <w:pStyle w:val="ListParagraph"/>
        <w:numPr>
          <w:ilvl w:val="0"/>
          <w:numId w:val="20"/>
        </w:numPr>
      </w:pPr>
      <w:r w:rsidRPr="006D15FA">
        <w:rPr>
          <w:i/>
        </w:rPr>
        <w:t>./vulntest.sh</w:t>
      </w:r>
    </w:p>
    <w:p w14:paraId="34CD373B" w14:textId="77777777" w:rsidR="006D15FA" w:rsidRDefault="006D15FA" w:rsidP="006D15FA"/>
    <w:p w14:paraId="2627A80D" w14:textId="64D4712C" w:rsidR="006D15FA" w:rsidRDefault="006D15FA" w:rsidP="006D15FA">
      <w:r>
        <w:rPr>
          <w:noProof/>
        </w:rPr>
        <w:drawing>
          <wp:inline distT="0" distB="0" distL="0" distR="0" wp14:anchorId="52D53FE5" wp14:editId="0969A435">
            <wp:extent cx="5943600" cy="3380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04 at 11.06.1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71805F49" w14:textId="77777777" w:rsidR="006D15FA" w:rsidRDefault="006D15FA" w:rsidP="006D15FA"/>
    <w:p w14:paraId="1D5A62F8" w14:textId="77777777" w:rsidR="006D15FA" w:rsidRDefault="006D15FA" w:rsidP="006D15FA"/>
    <w:p w14:paraId="0DF2C450" w14:textId="2E33AD36" w:rsidR="006D15FA" w:rsidRDefault="006D15FA" w:rsidP="006D15FA">
      <w:r>
        <w:t xml:space="preserve">Notice that as you execute the scan, you can see log entries being added on the web server.  </w:t>
      </w:r>
    </w:p>
    <w:p w14:paraId="2442B558" w14:textId="77777777" w:rsidR="006D15FA" w:rsidRDefault="006D15FA" w:rsidP="006D15FA"/>
    <w:p w14:paraId="08858877" w14:textId="1FDC11CA" w:rsidR="006D15FA" w:rsidRDefault="006D15FA" w:rsidP="006D15FA">
      <w:pPr>
        <w:pStyle w:val="Heading1"/>
      </w:pPr>
      <w:r>
        <w:t xml:space="preserve">Activity: Compare </w:t>
      </w:r>
      <w:proofErr w:type="spellStart"/>
      <w:r>
        <w:t>access_log</w:t>
      </w:r>
      <w:proofErr w:type="spellEnd"/>
      <w:r>
        <w:t xml:space="preserve"> entries for normal traffic &amp; scanning traffic </w:t>
      </w:r>
    </w:p>
    <w:p w14:paraId="7C23EF4A" w14:textId="77777777" w:rsidR="001C3077" w:rsidRDefault="006D15FA" w:rsidP="006D15FA">
      <w:r>
        <w:t xml:space="preserve">Scroll through the log entries &amp; compare the scan entries to the earlier entries for regular traffic.  </w:t>
      </w:r>
    </w:p>
    <w:p w14:paraId="63B49CF1" w14:textId="77777777" w:rsidR="001C3077" w:rsidRDefault="006D15FA" w:rsidP="001C3077">
      <w:pPr>
        <w:pStyle w:val="ListParagraph"/>
        <w:numPr>
          <w:ilvl w:val="0"/>
          <w:numId w:val="21"/>
        </w:numPr>
      </w:pPr>
      <w:r>
        <w:t xml:space="preserve">Do you notice any differences?  </w:t>
      </w:r>
    </w:p>
    <w:p w14:paraId="2C308974" w14:textId="22F5AB8F" w:rsidR="006D15FA" w:rsidRDefault="006D15FA" w:rsidP="001C3077">
      <w:pPr>
        <w:pStyle w:val="ListParagraph"/>
        <w:numPr>
          <w:ilvl w:val="0"/>
          <w:numId w:val="21"/>
        </w:numPr>
      </w:pPr>
      <w:proofErr w:type="gramStart"/>
      <w:r>
        <w:t>Is</w:t>
      </w:r>
      <w:proofErr w:type="gramEnd"/>
      <w:r>
        <w:t xml:space="preserve"> there any patterns that you see in the access log for the scan traffic?</w:t>
      </w:r>
    </w:p>
    <w:p w14:paraId="65B93808" w14:textId="77777777" w:rsidR="006D15FA" w:rsidRDefault="006D15FA" w:rsidP="006D15FA"/>
    <w:p w14:paraId="59045E4E" w14:textId="77777777" w:rsidR="006D15FA" w:rsidRDefault="006D15FA" w:rsidP="006D15FA"/>
    <w:p w14:paraId="36D42963" w14:textId="7E20EA35" w:rsidR="00895097" w:rsidRDefault="00895097" w:rsidP="00895097">
      <w:r w:rsidRPr="00BC07EE">
        <w:rPr>
          <w:b/>
        </w:rPr>
        <w:lastRenderedPageBreak/>
        <w:t xml:space="preserve">Step </w:t>
      </w:r>
      <w:r>
        <w:rPr>
          <w:b/>
        </w:rPr>
        <w:t>4</w:t>
      </w:r>
      <w:r w:rsidRPr="00BC07EE">
        <w:rPr>
          <w:b/>
        </w:rPr>
        <w:t>:</w:t>
      </w:r>
      <w:r>
        <w:t xml:space="preserve"> Watch </w:t>
      </w:r>
      <w:proofErr w:type="spellStart"/>
      <w:r>
        <w:t>error_log</w:t>
      </w:r>
      <w:proofErr w:type="spellEnd"/>
      <w:r>
        <w:t xml:space="preserve"> during scan</w:t>
      </w:r>
    </w:p>
    <w:p w14:paraId="0FFC2310" w14:textId="77777777" w:rsidR="00895097" w:rsidRDefault="00895097" w:rsidP="00895097">
      <w:pPr>
        <w:pStyle w:val="ListParagraph"/>
        <w:numPr>
          <w:ilvl w:val="0"/>
          <w:numId w:val="23"/>
        </w:numPr>
      </w:pPr>
      <w:r>
        <w:t xml:space="preserve">Hit </w:t>
      </w:r>
      <w:proofErr w:type="spellStart"/>
      <w:r>
        <w:t>ctrl+c</w:t>
      </w:r>
      <w:proofErr w:type="spellEnd"/>
      <w:r>
        <w:t xml:space="preserve"> to close out the tail session of access logs</w:t>
      </w:r>
    </w:p>
    <w:p w14:paraId="15617582" w14:textId="51C043A0" w:rsidR="00895097" w:rsidRDefault="00895097" w:rsidP="00895097">
      <w:pPr>
        <w:pStyle w:val="ListParagraph"/>
        <w:numPr>
          <w:ilvl w:val="0"/>
          <w:numId w:val="18"/>
        </w:numPr>
      </w:pPr>
      <w:r>
        <w:t>Type tail –f /</w:t>
      </w:r>
      <w:proofErr w:type="spellStart"/>
      <w:r>
        <w:t>usr</w:t>
      </w:r>
      <w:proofErr w:type="spellEnd"/>
      <w:r>
        <w:t>/local/apache2/logs/</w:t>
      </w:r>
      <w:proofErr w:type="spellStart"/>
      <w:r>
        <w:t>error_log</w:t>
      </w:r>
      <w:proofErr w:type="spellEnd"/>
    </w:p>
    <w:p w14:paraId="57EF40D8" w14:textId="280A85A2" w:rsidR="00895097" w:rsidRDefault="00895097" w:rsidP="00895097">
      <w:pPr>
        <w:pStyle w:val="ListParagraph"/>
        <w:numPr>
          <w:ilvl w:val="0"/>
          <w:numId w:val="18"/>
        </w:numPr>
      </w:pPr>
      <w:r>
        <w:t>Go back to the scanner terminal and type vulntest.sh</w:t>
      </w:r>
    </w:p>
    <w:p w14:paraId="1CEF6BE2" w14:textId="68DA705A" w:rsidR="00895097" w:rsidRDefault="00895097" w:rsidP="00895097">
      <w:pPr>
        <w:pStyle w:val="ListParagraph"/>
        <w:numPr>
          <w:ilvl w:val="0"/>
          <w:numId w:val="18"/>
        </w:numPr>
      </w:pPr>
      <w:r>
        <w:t>Observe error logs as the scan runs</w:t>
      </w:r>
    </w:p>
    <w:p w14:paraId="36B56B19" w14:textId="77777777" w:rsidR="00895097" w:rsidRDefault="00895097" w:rsidP="00895097"/>
    <w:p w14:paraId="3479017D" w14:textId="6CD6D9A5" w:rsidR="0003166B" w:rsidRDefault="0003166B" w:rsidP="00895097">
      <w:bookmarkStart w:id="0" w:name="_GoBack"/>
      <w:r>
        <w:rPr>
          <w:noProof/>
        </w:rPr>
        <w:drawing>
          <wp:inline distT="0" distB="0" distL="0" distR="0" wp14:anchorId="09687ED0" wp14:editId="2DBDF8AB">
            <wp:extent cx="5943600" cy="3292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04 at 3.59.1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bookmarkEnd w:id="0"/>
    </w:p>
    <w:p w14:paraId="741BBFB9" w14:textId="7C3842A4" w:rsidR="00895097" w:rsidRDefault="00895097" w:rsidP="00895097">
      <w:pPr>
        <w:pStyle w:val="ListParagraph"/>
      </w:pPr>
    </w:p>
    <w:p w14:paraId="522DC120" w14:textId="77777777" w:rsidR="00895097" w:rsidRDefault="00895097" w:rsidP="00895097"/>
    <w:p w14:paraId="4A116052" w14:textId="377443FD" w:rsidR="0003166B" w:rsidRDefault="0003166B" w:rsidP="0003166B">
      <w:pPr>
        <w:pStyle w:val="Heading1"/>
      </w:pPr>
      <w:r>
        <w:t xml:space="preserve">Activity: Observe </w:t>
      </w:r>
      <w:proofErr w:type="spellStart"/>
      <w:r>
        <w:t>error_log</w:t>
      </w:r>
      <w:proofErr w:type="spellEnd"/>
      <w:r>
        <w:t xml:space="preserve"> entries for normal traffic &amp; scanning traffic </w:t>
      </w:r>
    </w:p>
    <w:p w14:paraId="17A90D4C" w14:textId="5F8B3254" w:rsidR="0003166B" w:rsidRDefault="0003166B" w:rsidP="0003166B">
      <w:r>
        <w:t xml:space="preserve">Scroll through the log entries &amp; </w:t>
      </w:r>
      <w:r w:rsidR="00011B60">
        <w:t>observe the numerous errors</w:t>
      </w:r>
      <w:r>
        <w:t xml:space="preserve">  </w:t>
      </w:r>
    </w:p>
    <w:p w14:paraId="4B6FD87A" w14:textId="22A709AC" w:rsidR="0003166B" w:rsidRDefault="0003166B" w:rsidP="0003166B">
      <w:pPr>
        <w:pStyle w:val="ListParagraph"/>
        <w:numPr>
          <w:ilvl w:val="0"/>
          <w:numId w:val="21"/>
        </w:numPr>
      </w:pPr>
      <w:r>
        <w:t xml:space="preserve">Do you notice any </w:t>
      </w:r>
      <w:r w:rsidR="00011B60">
        <w:t>patterns</w:t>
      </w:r>
      <w:r>
        <w:t xml:space="preserve">?  </w:t>
      </w:r>
    </w:p>
    <w:p w14:paraId="1CD09F2F" w14:textId="0F05CDC0" w:rsidR="0003166B" w:rsidRDefault="00011B60" w:rsidP="0003166B">
      <w:pPr>
        <w:pStyle w:val="ListParagraph"/>
        <w:numPr>
          <w:ilvl w:val="0"/>
          <w:numId w:val="21"/>
        </w:numPr>
      </w:pPr>
      <w:r>
        <w:t>Do you recognize any strings from Part 1 or Part 2 in the new error log?</w:t>
      </w:r>
    </w:p>
    <w:p w14:paraId="7C5595A5" w14:textId="77777777" w:rsidR="00895097" w:rsidRDefault="00895097" w:rsidP="006D15FA"/>
    <w:p w14:paraId="6CB30841" w14:textId="77777777" w:rsidR="00011B60" w:rsidRDefault="00011B60" w:rsidP="006D15FA">
      <w:r>
        <w:t xml:space="preserve">Based on the errors above, we can easily determine that the server underwent a scan for shellshock vulnerabilities.  We can derive this because of the attempts to access a script that had the magic () </w:t>
      </w:r>
      <w:proofErr w:type="gramStart"/>
      <w:r>
        <w:t>{ _</w:t>
      </w:r>
      <w:proofErr w:type="gramEnd"/>
      <w:r>
        <w:t xml:space="preserve">; } pattern from our previous shellshock research.  </w:t>
      </w:r>
    </w:p>
    <w:p w14:paraId="00E3B386" w14:textId="77777777" w:rsidR="00011B60" w:rsidRDefault="00011B60" w:rsidP="006D15FA"/>
    <w:p w14:paraId="3A6ADD64" w14:textId="738C700D" w:rsidR="00011B60" w:rsidRDefault="00011B60" w:rsidP="006D15FA">
      <w:r>
        <w:t>The logs do not prove vulnerability, however.  They only show a scan.  Scans happen to production servers on the Internet all the time, and it is the responsibility of the security operations team to make sure that the servers are patched from these vulnerabilities, or that they have other controls to prevent the system from being hacked.</w:t>
      </w:r>
    </w:p>
    <w:p w14:paraId="6BC5A331" w14:textId="0EE99B7E" w:rsidR="00011B60" w:rsidRDefault="00011B60" w:rsidP="00011B60">
      <w:pPr>
        <w:pStyle w:val="Heading1"/>
      </w:pPr>
      <w:r>
        <w:t>Concluding questions:</w:t>
      </w:r>
    </w:p>
    <w:p w14:paraId="1EAA3AB6" w14:textId="76A9E6E0" w:rsidR="00011B60" w:rsidRDefault="00011B60" w:rsidP="00011B60">
      <w:pPr>
        <w:pStyle w:val="ListParagraph"/>
        <w:numPr>
          <w:ilvl w:val="0"/>
          <w:numId w:val="24"/>
        </w:numPr>
      </w:pPr>
      <w:r>
        <w:t>Is browsing to a website private?</w:t>
      </w:r>
    </w:p>
    <w:p w14:paraId="4DF29EC8" w14:textId="562396F4" w:rsidR="00011B60" w:rsidRPr="006D15FA" w:rsidRDefault="00011B60" w:rsidP="006D15FA">
      <w:pPr>
        <w:pStyle w:val="ListParagraph"/>
        <w:numPr>
          <w:ilvl w:val="0"/>
          <w:numId w:val="24"/>
        </w:numPr>
      </w:pPr>
      <w:r>
        <w:t>How do security operations teams detect hackers?</w:t>
      </w:r>
    </w:p>
    <w:sectPr w:rsidR="00011B60" w:rsidRPr="006D15FA" w:rsidSect="00370241">
      <w:footerReference w:type="even" r:id="rId10"/>
      <w:footerReference w:type="default" r:id="rId1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345F3" w14:textId="77777777" w:rsidR="00011B60" w:rsidRDefault="00011B60" w:rsidP="00011B60">
      <w:r>
        <w:separator/>
      </w:r>
    </w:p>
  </w:endnote>
  <w:endnote w:type="continuationSeparator" w:id="0">
    <w:p w14:paraId="48CC3423" w14:textId="77777777" w:rsidR="00011B60" w:rsidRDefault="00011B60" w:rsidP="00011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altName w:val="Segoe UI Symbol"/>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1A1A7" w14:textId="77777777" w:rsidR="00011B60" w:rsidRDefault="00011B60" w:rsidP="00EE6ED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E5E511" w14:textId="77777777" w:rsidR="00011B60" w:rsidRDefault="00011B60" w:rsidP="00011B6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0CB79" w14:textId="77777777" w:rsidR="00011B60" w:rsidRDefault="00011B60" w:rsidP="00EE6ED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9116B">
      <w:rPr>
        <w:rStyle w:val="PageNumber"/>
        <w:noProof/>
      </w:rPr>
      <w:t>1</w:t>
    </w:r>
    <w:r>
      <w:rPr>
        <w:rStyle w:val="PageNumber"/>
      </w:rPr>
      <w:fldChar w:fldCharType="end"/>
    </w:r>
  </w:p>
  <w:p w14:paraId="56ACCF7D" w14:textId="77777777" w:rsidR="00011B60" w:rsidRDefault="00011B60" w:rsidP="00011B6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EE773D" w14:textId="77777777" w:rsidR="00011B60" w:rsidRDefault="00011B60" w:rsidP="00011B60">
      <w:r>
        <w:separator/>
      </w:r>
    </w:p>
  </w:footnote>
  <w:footnote w:type="continuationSeparator" w:id="0">
    <w:p w14:paraId="4F6D367F" w14:textId="77777777" w:rsidR="00011B60" w:rsidRDefault="00011B60" w:rsidP="00011B6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191E53BF"/>
    <w:multiLevelType w:val="hybridMultilevel"/>
    <w:tmpl w:val="BCFC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9E062F"/>
    <w:multiLevelType w:val="hybridMultilevel"/>
    <w:tmpl w:val="3A100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883619"/>
    <w:multiLevelType w:val="hybridMultilevel"/>
    <w:tmpl w:val="0046D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4F406F"/>
    <w:multiLevelType w:val="hybridMultilevel"/>
    <w:tmpl w:val="28A0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55D18"/>
    <w:multiLevelType w:val="hybridMultilevel"/>
    <w:tmpl w:val="A862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B0C38"/>
    <w:multiLevelType w:val="hybridMultilevel"/>
    <w:tmpl w:val="E0D4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064FDC"/>
    <w:multiLevelType w:val="hybridMultilevel"/>
    <w:tmpl w:val="DD2A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A827F1"/>
    <w:multiLevelType w:val="hybridMultilevel"/>
    <w:tmpl w:val="8D5A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3C099C"/>
    <w:multiLevelType w:val="hybridMultilevel"/>
    <w:tmpl w:val="9E44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7B6161"/>
    <w:multiLevelType w:val="hybridMultilevel"/>
    <w:tmpl w:val="4504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AD546D"/>
    <w:multiLevelType w:val="hybridMultilevel"/>
    <w:tmpl w:val="3B64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AC66D5"/>
    <w:multiLevelType w:val="hybridMultilevel"/>
    <w:tmpl w:val="ABA2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5E2569"/>
    <w:multiLevelType w:val="hybridMultilevel"/>
    <w:tmpl w:val="AFE68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7A5E8E"/>
    <w:multiLevelType w:val="hybridMultilevel"/>
    <w:tmpl w:val="825A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D16A7E"/>
    <w:multiLevelType w:val="hybridMultilevel"/>
    <w:tmpl w:val="261E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5F013C"/>
    <w:multiLevelType w:val="hybridMultilevel"/>
    <w:tmpl w:val="A0100C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C25EF7"/>
    <w:multiLevelType w:val="hybridMultilevel"/>
    <w:tmpl w:val="04A699F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644052"/>
    <w:multiLevelType w:val="hybridMultilevel"/>
    <w:tmpl w:val="A862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9"/>
  </w:num>
  <w:num w:numId="4">
    <w:abstractNumId w:val="15"/>
  </w:num>
  <w:num w:numId="5">
    <w:abstractNumId w:val="6"/>
  </w:num>
  <w:num w:numId="6">
    <w:abstractNumId w:val="8"/>
  </w:num>
  <w:num w:numId="7">
    <w:abstractNumId w:val="1"/>
  </w:num>
  <w:num w:numId="8">
    <w:abstractNumId w:val="2"/>
  </w:num>
  <w:num w:numId="9">
    <w:abstractNumId w:val="3"/>
  </w:num>
  <w:num w:numId="10">
    <w:abstractNumId w:val="4"/>
  </w:num>
  <w:num w:numId="11">
    <w:abstractNumId w:val="5"/>
  </w:num>
  <w:num w:numId="12">
    <w:abstractNumId w:val="13"/>
  </w:num>
  <w:num w:numId="13">
    <w:abstractNumId w:val="9"/>
  </w:num>
  <w:num w:numId="14">
    <w:abstractNumId w:val="20"/>
  </w:num>
  <w:num w:numId="15">
    <w:abstractNumId w:val="21"/>
  </w:num>
  <w:num w:numId="16">
    <w:abstractNumId w:val="14"/>
  </w:num>
  <w:num w:numId="17">
    <w:abstractNumId w:val="22"/>
  </w:num>
  <w:num w:numId="18">
    <w:abstractNumId w:val="10"/>
  </w:num>
  <w:num w:numId="19">
    <w:abstractNumId w:val="11"/>
  </w:num>
  <w:num w:numId="20">
    <w:abstractNumId w:val="18"/>
  </w:num>
  <w:num w:numId="21">
    <w:abstractNumId w:val="16"/>
  </w:num>
  <w:num w:numId="22">
    <w:abstractNumId w:val="12"/>
  </w:num>
  <w:num w:numId="23">
    <w:abstractNumId w:val="2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746"/>
    <w:rsid w:val="00003114"/>
    <w:rsid w:val="00011B60"/>
    <w:rsid w:val="0003166B"/>
    <w:rsid w:val="00053E14"/>
    <w:rsid w:val="0009116B"/>
    <w:rsid w:val="000E128E"/>
    <w:rsid w:val="001042CE"/>
    <w:rsid w:val="00156791"/>
    <w:rsid w:val="00182EA9"/>
    <w:rsid w:val="001C3077"/>
    <w:rsid w:val="00241841"/>
    <w:rsid w:val="00245110"/>
    <w:rsid w:val="002461AC"/>
    <w:rsid w:val="00255419"/>
    <w:rsid w:val="00266A51"/>
    <w:rsid w:val="00276302"/>
    <w:rsid w:val="00293D0F"/>
    <w:rsid w:val="00326EEF"/>
    <w:rsid w:val="00335746"/>
    <w:rsid w:val="00345014"/>
    <w:rsid w:val="0036700E"/>
    <w:rsid w:val="003A5598"/>
    <w:rsid w:val="004355C9"/>
    <w:rsid w:val="00443BE3"/>
    <w:rsid w:val="00465C17"/>
    <w:rsid w:val="004B0BBB"/>
    <w:rsid w:val="004E43D6"/>
    <w:rsid w:val="005F5611"/>
    <w:rsid w:val="0062434A"/>
    <w:rsid w:val="006A513C"/>
    <w:rsid w:val="006C1D3C"/>
    <w:rsid w:val="006C5B3F"/>
    <w:rsid w:val="006D15FA"/>
    <w:rsid w:val="00701B96"/>
    <w:rsid w:val="00707A71"/>
    <w:rsid w:val="0078438D"/>
    <w:rsid w:val="00796AA4"/>
    <w:rsid w:val="007A089E"/>
    <w:rsid w:val="007F5D1C"/>
    <w:rsid w:val="00832291"/>
    <w:rsid w:val="008370FB"/>
    <w:rsid w:val="008417E1"/>
    <w:rsid w:val="00885C88"/>
    <w:rsid w:val="00895097"/>
    <w:rsid w:val="00910058"/>
    <w:rsid w:val="0092594B"/>
    <w:rsid w:val="00971D29"/>
    <w:rsid w:val="009920D4"/>
    <w:rsid w:val="009A0A8A"/>
    <w:rsid w:val="009A371D"/>
    <w:rsid w:val="009B4489"/>
    <w:rsid w:val="009D10CB"/>
    <w:rsid w:val="009D654F"/>
    <w:rsid w:val="00A17BF9"/>
    <w:rsid w:val="00A22CF7"/>
    <w:rsid w:val="00A45A79"/>
    <w:rsid w:val="00A5692B"/>
    <w:rsid w:val="00A660D9"/>
    <w:rsid w:val="00A946C6"/>
    <w:rsid w:val="00A956B7"/>
    <w:rsid w:val="00AB3678"/>
    <w:rsid w:val="00AC0834"/>
    <w:rsid w:val="00AE6580"/>
    <w:rsid w:val="00B040D9"/>
    <w:rsid w:val="00B36CEE"/>
    <w:rsid w:val="00B64AFA"/>
    <w:rsid w:val="00BC07EE"/>
    <w:rsid w:val="00BD1A09"/>
    <w:rsid w:val="00BD345D"/>
    <w:rsid w:val="00C41690"/>
    <w:rsid w:val="00D44F33"/>
    <w:rsid w:val="00D479F4"/>
    <w:rsid w:val="00D66026"/>
    <w:rsid w:val="00DA5284"/>
    <w:rsid w:val="00E1122D"/>
    <w:rsid w:val="00E33739"/>
    <w:rsid w:val="00E41498"/>
    <w:rsid w:val="00E943B7"/>
    <w:rsid w:val="00ED11BE"/>
    <w:rsid w:val="00F035EB"/>
    <w:rsid w:val="00F32C68"/>
    <w:rsid w:val="00F57A55"/>
    <w:rsid w:val="00F6760B"/>
    <w:rsid w:val="00FC0D4D"/>
    <w:rsid w:val="00FD183B"/>
    <w:rsid w:val="00FE0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BC43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55419"/>
  </w:style>
  <w:style w:type="paragraph" w:styleId="Heading1">
    <w:name w:val="heading 1"/>
    <w:basedOn w:val="Normal"/>
    <w:next w:val="Normal"/>
    <w:link w:val="Heading1Char"/>
    <w:uiPriority w:val="9"/>
    <w:qFormat/>
    <w:rsid w:val="0033574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7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35746"/>
    <w:pPr>
      <w:ind w:left="720"/>
      <w:contextualSpacing/>
    </w:pPr>
  </w:style>
  <w:style w:type="character" w:styleId="Hyperlink">
    <w:name w:val="Hyperlink"/>
    <w:basedOn w:val="DefaultParagraphFont"/>
    <w:uiPriority w:val="99"/>
    <w:unhideWhenUsed/>
    <w:rsid w:val="00335746"/>
    <w:rPr>
      <w:color w:val="0563C1" w:themeColor="hyperlink"/>
      <w:u w:val="single"/>
    </w:rPr>
  </w:style>
  <w:style w:type="table" w:styleId="TableGrid">
    <w:name w:val="Table Grid"/>
    <w:basedOn w:val="TableNormal"/>
    <w:uiPriority w:val="39"/>
    <w:rsid w:val="008322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32291"/>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832291"/>
  </w:style>
  <w:style w:type="character" w:styleId="HTMLCode">
    <w:name w:val="HTML Code"/>
    <w:basedOn w:val="DefaultParagraphFont"/>
    <w:uiPriority w:val="99"/>
    <w:semiHidden/>
    <w:unhideWhenUsed/>
    <w:rsid w:val="00832291"/>
    <w:rPr>
      <w:rFonts w:ascii="Courier New" w:eastAsiaTheme="minorHAnsi" w:hAnsi="Courier New" w:cs="Courier New"/>
      <w:sz w:val="20"/>
      <w:szCs w:val="20"/>
    </w:rPr>
  </w:style>
  <w:style w:type="paragraph" w:styleId="Footer">
    <w:name w:val="footer"/>
    <w:basedOn w:val="Normal"/>
    <w:link w:val="FooterChar"/>
    <w:uiPriority w:val="99"/>
    <w:unhideWhenUsed/>
    <w:rsid w:val="00011B60"/>
    <w:pPr>
      <w:tabs>
        <w:tab w:val="center" w:pos="4680"/>
        <w:tab w:val="right" w:pos="9360"/>
      </w:tabs>
    </w:pPr>
  </w:style>
  <w:style w:type="character" w:customStyle="1" w:styleId="FooterChar">
    <w:name w:val="Footer Char"/>
    <w:basedOn w:val="DefaultParagraphFont"/>
    <w:link w:val="Footer"/>
    <w:uiPriority w:val="99"/>
    <w:rsid w:val="00011B60"/>
  </w:style>
  <w:style w:type="character" w:styleId="PageNumber">
    <w:name w:val="page number"/>
    <w:basedOn w:val="DefaultParagraphFont"/>
    <w:uiPriority w:val="99"/>
    <w:semiHidden/>
    <w:unhideWhenUsed/>
    <w:rsid w:val="0001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1691">
      <w:bodyDiv w:val="1"/>
      <w:marLeft w:val="0"/>
      <w:marRight w:val="0"/>
      <w:marTop w:val="0"/>
      <w:marBottom w:val="0"/>
      <w:divBdr>
        <w:top w:val="none" w:sz="0" w:space="0" w:color="auto"/>
        <w:left w:val="none" w:sz="0" w:space="0" w:color="auto"/>
        <w:bottom w:val="none" w:sz="0" w:space="0" w:color="auto"/>
        <w:right w:val="none" w:sz="0" w:space="0" w:color="auto"/>
      </w:divBdr>
    </w:div>
    <w:div w:id="972713049">
      <w:bodyDiv w:val="1"/>
      <w:marLeft w:val="0"/>
      <w:marRight w:val="0"/>
      <w:marTop w:val="0"/>
      <w:marBottom w:val="0"/>
      <w:divBdr>
        <w:top w:val="none" w:sz="0" w:space="0" w:color="auto"/>
        <w:left w:val="none" w:sz="0" w:space="0" w:color="auto"/>
        <w:bottom w:val="none" w:sz="0" w:space="0" w:color="auto"/>
        <w:right w:val="none" w:sz="0" w:space="0" w:color="auto"/>
      </w:divBdr>
    </w:div>
    <w:div w:id="1098405345">
      <w:bodyDiv w:val="1"/>
      <w:marLeft w:val="0"/>
      <w:marRight w:val="0"/>
      <w:marTop w:val="0"/>
      <w:marBottom w:val="0"/>
      <w:divBdr>
        <w:top w:val="none" w:sz="0" w:space="0" w:color="auto"/>
        <w:left w:val="none" w:sz="0" w:space="0" w:color="auto"/>
        <w:bottom w:val="none" w:sz="0" w:space="0" w:color="auto"/>
        <w:right w:val="none" w:sz="0" w:space="0" w:color="auto"/>
      </w:divBdr>
    </w:div>
    <w:div w:id="1616935753">
      <w:bodyDiv w:val="1"/>
      <w:marLeft w:val="0"/>
      <w:marRight w:val="0"/>
      <w:marTop w:val="0"/>
      <w:marBottom w:val="0"/>
      <w:divBdr>
        <w:top w:val="none" w:sz="0" w:space="0" w:color="auto"/>
        <w:left w:val="none" w:sz="0" w:space="0" w:color="auto"/>
        <w:bottom w:val="none" w:sz="0" w:space="0" w:color="auto"/>
        <w:right w:val="none" w:sz="0" w:space="0" w:color="auto"/>
      </w:divBdr>
    </w:div>
    <w:div w:id="19713271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530</Words>
  <Characters>3021</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3544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McCanna</dc:creator>
  <cp:keywords/>
  <dc:description/>
  <cp:lastModifiedBy>Patrick McCanna</cp:lastModifiedBy>
  <cp:revision>2</cp:revision>
  <cp:lastPrinted>2016-07-20T23:03:00Z</cp:lastPrinted>
  <dcterms:created xsi:type="dcterms:W3CDTF">2016-09-20T17:18:00Z</dcterms:created>
  <dcterms:modified xsi:type="dcterms:W3CDTF">2016-09-20T17:18:00Z</dcterms:modified>
</cp:coreProperties>
</file>